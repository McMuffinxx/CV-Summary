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83CE" w14:textId="2BA0F50D" w:rsidR="00147ED3" w:rsidRPr="00100308" w:rsidRDefault="00147ED3" w:rsidP="005C1E84">
      <w:pPr>
        <w:tabs>
          <w:tab w:val="left" w:pos="3131"/>
        </w:tabs>
        <w:jc w:val="center"/>
        <w:rPr>
          <w:rFonts w:ascii="Cambria" w:eastAsia="Times New Roman" w:hAnsi="Cambria"/>
          <w:b/>
          <w:bCs/>
          <w:i/>
          <w:iCs/>
          <w:sz w:val="32"/>
          <w:szCs w:val="32"/>
        </w:rPr>
      </w:pPr>
      <w:bookmarkStart w:id="0" w:name="_Hlk69250099"/>
      <w:bookmarkStart w:id="1" w:name="_Hlk69249364"/>
      <w:r w:rsidRPr="00100308">
        <w:rPr>
          <w:rFonts w:ascii="Cambria" w:eastAsia="Times New Roman" w:hAnsi="Cambria"/>
          <w:b/>
          <w:bCs/>
          <w:i/>
          <w:iCs/>
          <w:sz w:val="32"/>
          <w:szCs w:val="32"/>
        </w:rPr>
        <w:t>CURRICULUM VITAE</w:t>
      </w:r>
    </w:p>
    <w:p w14:paraId="0BD64DCE" w14:textId="77777777" w:rsidR="00147ED3" w:rsidRPr="0062704B" w:rsidRDefault="00147ED3" w:rsidP="00147ED3">
      <w:pPr>
        <w:jc w:val="both"/>
        <w:rPr>
          <w:rFonts w:ascii="Cambria" w:eastAsia="Arial Unicode MS" w:hAnsi="Cambria"/>
          <w:b/>
        </w:rPr>
      </w:pPr>
    </w:p>
    <w:p w14:paraId="377394C1" w14:textId="77777777" w:rsidR="00147ED3" w:rsidRPr="0062704B" w:rsidRDefault="00147ED3" w:rsidP="00147ED3">
      <w:pPr>
        <w:jc w:val="both"/>
        <w:rPr>
          <w:rFonts w:ascii="Cambria" w:eastAsia="Arial Unicode MS" w:hAnsi="Cambria"/>
          <w:b/>
        </w:rPr>
      </w:pPr>
      <w:r w:rsidRPr="0062704B">
        <w:rPr>
          <w:rFonts w:ascii="Cambria" w:eastAsia="Arial Unicode MS" w:hAnsi="Cambria"/>
          <w:b/>
        </w:rPr>
        <w:t>POSITION</w:t>
      </w:r>
      <w:r>
        <w:rPr>
          <w:rFonts w:ascii="Cambria" w:eastAsia="Arial Unicode MS" w:hAnsi="Cambria"/>
          <w:b/>
        </w:rPr>
        <w:t>__________:</w:t>
      </w:r>
      <w:r w:rsidRPr="0062704B">
        <w:rPr>
          <w:rFonts w:ascii="Cambria" w:eastAsia="Arial Unicode MS" w:hAnsi="Cambria"/>
          <w:b/>
        </w:rPr>
        <w:t xml:space="preserve"> </w:t>
      </w:r>
    </w:p>
    <w:p w14:paraId="681E7D70" w14:textId="77777777" w:rsidR="00147ED3" w:rsidRPr="0062704B" w:rsidRDefault="00147ED3" w:rsidP="00147ED3">
      <w:pPr>
        <w:jc w:val="both"/>
        <w:rPr>
          <w:rFonts w:ascii="Cambria" w:eastAsia="Arial Unicode MS" w:hAnsi="Cambria"/>
          <w:b/>
        </w:rPr>
      </w:pPr>
    </w:p>
    <w:p w14:paraId="74BF1CE8" w14:textId="77777777" w:rsidR="00147ED3" w:rsidRDefault="00147ED3" w:rsidP="00147ED3">
      <w:pPr>
        <w:jc w:val="both"/>
        <w:rPr>
          <w:rFonts w:ascii="Cambria" w:eastAsia="Arial Unicode MS" w:hAnsi="Cambria"/>
          <w:b/>
        </w:rPr>
      </w:pPr>
      <w:r w:rsidRPr="0062704B">
        <w:rPr>
          <w:rFonts w:ascii="Cambria" w:eastAsia="Arial Unicode MS" w:hAnsi="Cambria"/>
          <w:b/>
        </w:rPr>
        <w:t>NAME</w:t>
      </w:r>
      <w:r>
        <w:rPr>
          <w:rFonts w:ascii="Cambria" w:eastAsia="Arial Unicode MS" w:hAnsi="Cambria"/>
          <w:b/>
        </w:rPr>
        <w:t>_______________:</w:t>
      </w:r>
    </w:p>
    <w:p w14:paraId="62C4EDB6" w14:textId="77777777" w:rsidR="00E04132" w:rsidRPr="0062704B" w:rsidRDefault="00E04132" w:rsidP="00147ED3">
      <w:pPr>
        <w:jc w:val="both"/>
        <w:rPr>
          <w:rFonts w:ascii="Cambria" w:eastAsia="Arial Unicode MS" w:hAnsi="Cambria"/>
          <w:b/>
        </w:rPr>
      </w:pPr>
    </w:p>
    <w:p w14:paraId="37E03BA8" w14:textId="77777777" w:rsidR="00147ED3" w:rsidRPr="0062704B" w:rsidRDefault="00147ED3" w:rsidP="00147ED3">
      <w:pPr>
        <w:pBdr>
          <w:bottom w:val="single" w:sz="4" w:space="1" w:color="auto"/>
        </w:pBdr>
        <w:jc w:val="both"/>
        <w:rPr>
          <w:rFonts w:ascii="Cambria" w:eastAsia="Arial Unicode MS" w:hAnsi="Cambria"/>
          <w:b/>
        </w:rPr>
      </w:pPr>
      <w:r w:rsidRPr="0062704B">
        <w:rPr>
          <w:rFonts w:ascii="Cambria" w:eastAsia="Arial Unicode MS" w:hAnsi="Cambria"/>
          <w:b/>
        </w:rPr>
        <w:t>NATIONALIT</w:t>
      </w:r>
      <w:r>
        <w:rPr>
          <w:rFonts w:ascii="Cambria" w:eastAsia="Arial Unicode MS" w:hAnsi="Cambria"/>
          <w:b/>
        </w:rPr>
        <w:t>Y_____:</w:t>
      </w:r>
      <w:r w:rsidRPr="0062704B">
        <w:rPr>
          <w:rFonts w:ascii="Cambria" w:eastAsia="Arial Unicode MS" w:hAnsi="Cambria"/>
          <w:b/>
        </w:rPr>
        <w:t xml:space="preserve"> </w:t>
      </w:r>
    </w:p>
    <w:p w14:paraId="305D5C05" w14:textId="77777777" w:rsidR="00147ED3" w:rsidRPr="0062704B" w:rsidRDefault="00147ED3" w:rsidP="00147ED3">
      <w:pPr>
        <w:pBdr>
          <w:bottom w:val="single" w:sz="4" w:space="1" w:color="auto"/>
        </w:pBdr>
        <w:jc w:val="both"/>
        <w:rPr>
          <w:rFonts w:ascii="Cambria" w:eastAsia="Arial Unicode MS" w:hAnsi="Cambria"/>
          <w:b/>
        </w:rPr>
      </w:pPr>
    </w:p>
    <w:p w14:paraId="08A00A4E" w14:textId="77777777" w:rsidR="00147ED3" w:rsidRPr="0062704B" w:rsidRDefault="00147ED3" w:rsidP="00147ED3">
      <w:pPr>
        <w:pBdr>
          <w:bottom w:val="single" w:sz="4" w:space="1" w:color="auto"/>
        </w:pBdr>
        <w:jc w:val="both"/>
        <w:rPr>
          <w:rFonts w:ascii="Cambria" w:eastAsia="Arial Unicode MS" w:hAnsi="Cambria"/>
          <w:b/>
        </w:rPr>
      </w:pPr>
      <w:r w:rsidRPr="0062704B">
        <w:rPr>
          <w:rFonts w:ascii="Cambria" w:eastAsia="Arial Unicode MS" w:hAnsi="Cambria"/>
          <w:b/>
        </w:rPr>
        <w:t>LANGUAGES</w:t>
      </w:r>
      <w:r>
        <w:rPr>
          <w:rFonts w:ascii="Cambria" w:eastAsia="Arial Unicode MS" w:hAnsi="Cambria"/>
          <w:b/>
        </w:rPr>
        <w:t>_______:</w:t>
      </w:r>
      <w:r w:rsidRPr="0062704B">
        <w:rPr>
          <w:rFonts w:ascii="Cambria" w:eastAsia="Arial Unicode MS" w:hAnsi="Cambria"/>
          <w:b/>
        </w:rPr>
        <w:t xml:space="preserve"> </w:t>
      </w:r>
    </w:p>
    <w:p w14:paraId="7EB807AE" w14:textId="77777777" w:rsidR="00147ED3" w:rsidRPr="0062704B" w:rsidRDefault="00147ED3" w:rsidP="00147ED3">
      <w:pPr>
        <w:pBdr>
          <w:bottom w:val="single" w:sz="4" w:space="1" w:color="auto"/>
        </w:pBdr>
        <w:jc w:val="both"/>
        <w:rPr>
          <w:rFonts w:ascii="Cambria" w:eastAsia="Arial Unicode MS" w:hAnsi="Cambria"/>
          <w:b/>
        </w:rPr>
      </w:pPr>
    </w:p>
    <w:p w14:paraId="750BAB00" w14:textId="77777777" w:rsidR="00147ED3" w:rsidRPr="0062704B" w:rsidRDefault="00147ED3" w:rsidP="00147ED3">
      <w:pPr>
        <w:pBdr>
          <w:bottom w:val="single" w:sz="4" w:space="1" w:color="auto"/>
        </w:pBdr>
        <w:jc w:val="both"/>
        <w:rPr>
          <w:rFonts w:ascii="Cambria" w:eastAsia="Arial Unicode MS" w:hAnsi="Cambria"/>
          <w:b/>
        </w:rPr>
      </w:pPr>
      <w:r w:rsidRPr="0062704B">
        <w:rPr>
          <w:rFonts w:ascii="Cambria" w:eastAsia="Arial Unicode MS" w:hAnsi="Cambria"/>
          <w:b/>
        </w:rPr>
        <w:t>YEAR OF BIRTH</w:t>
      </w:r>
      <w:r>
        <w:rPr>
          <w:rFonts w:ascii="Cambria" w:eastAsia="Arial Unicode MS" w:hAnsi="Cambria"/>
          <w:b/>
        </w:rPr>
        <w:t>___:</w:t>
      </w:r>
      <w:r w:rsidRPr="0062704B">
        <w:rPr>
          <w:rFonts w:ascii="Cambria" w:eastAsia="Arial Unicode MS" w:hAnsi="Cambria"/>
          <w:b/>
        </w:rPr>
        <w:t xml:space="preserve"> </w:t>
      </w:r>
    </w:p>
    <w:p w14:paraId="5BAC0487" w14:textId="77777777" w:rsidR="00147ED3" w:rsidRPr="0062704B" w:rsidRDefault="00147ED3" w:rsidP="00147ED3">
      <w:pPr>
        <w:pBdr>
          <w:bottom w:val="single" w:sz="4" w:space="1" w:color="auto"/>
        </w:pBdr>
        <w:jc w:val="both"/>
        <w:rPr>
          <w:rFonts w:ascii="Cambria" w:eastAsia="Arial Unicode MS" w:hAnsi="Cambria"/>
          <w:b/>
        </w:rPr>
      </w:pPr>
    </w:p>
    <w:p w14:paraId="71368DAD" w14:textId="77777777" w:rsidR="00147ED3" w:rsidRPr="0062704B" w:rsidRDefault="00147ED3" w:rsidP="00147ED3">
      <w:pPr>
        <w:pBdr>
          <w:bottom w:val="single" w:sz="4" w:space="1" w:color="auto"/>
        </w:pBdr>
        <w:jc w:val="both"/>
        <w:rPr>
          <w:rFonts w:ascii="Cambria" w:eastAsia="Arial Unicode MS" w:hAnsi="Cambria"/>
          <w:b/>
        </w:rPr>
      </w:pPr>
      <w:proofErr w:type="gramStart"/>
      <w:r w:rsidRPr="0062704B">
        <w:rPr>
          <w:rFonts w:ascii="Cambria" w:eastAsia="Arial Unicode MS" w:hAnsi="Cambria"/>
          <w:b/>
        </w:rPr>
        <w:t>EXPERIENC</w:t>
      </w:r>
      <w:r>
        <w:rPr>
          <w:rFonts w:ascii="Cambria" w:eastAsia="Arial Unicode MS" w:hAnsi="Cambria"/>
          <w:b/>
        </w:rPr>
        <w:t>E__</w:t>
      </w:r>
      <w:proofErr w:type="gramEnd"/>
      <w:r>
        <w:rPr>
          <w:rFonts w:ascii="Cambria" w:eastAsia="Arial Unicode MS" w:hAnsi="Cambria"/>
          <w:b/>
        </w:rPr>
        <w:t>_____:</w:t>
      </w:r>
      <w:r w:rsidRPr="0062704B">
        <w:rPr>
          <w:rFonts w:ascii="Cambria" w:eastAsia="Arial Unicode MS" w:hAnsi="Cambria"/>
          <w:b/>
        </w:rPr>
        <w:t xml:space="preserve"> </w:t>
      </w:r>
    </w:p>
    <w:p w14:paraId="54E60F7F" w14:textId="77777777" w:rsidR="00147ED3" w:rsidRDefault="00147ED3" w:rsidP="00147ED3">
      <w:pPr>
        <w:pBdr>
          <w:bottom w:val="single" w:sz="4" w:space="1" w:color="auto"/>
        </w:pBdr>
        <w:jc w:val="both"/>
        <w:rPr>
          <w:rFonts w:ascii="Cambria" w:eastAsia="Arial Unicode MS" w:hAnsi="Cambria"/>
          <w:b/>
        </w:rPr>
      </w:pPr>
    </w:p>
    <w:p w14:paraId="18ED5979" w14:textId="77777777" w:rsidR="00147ED3" w:rsidRDefault="00147ED3" w:rsidP="00147ED3">
      <w:pPr>
        <w:jc w:val="both"/>
        <w:rPr>
          <w:rFonts w:ascii="Cambria" w:eastAsia="Arial Unicode MS" w:hAnsi="Cambria"/>
          <w:b/>
          <w:u w:val="single"/>
        </w:rPr>
      </w:pPr>
    </w:p>
    <w:p w14:paraId="648E44BB" w14:textId="77777777" w:rsidR="00E04132" w:rsidRPr="00C705F8" w:rsidRDefault="00E04132" w:rsidP="00E04132">
      <w:pPr>
        <w:jc w:val="both"/>
        <w:rPr>
          <w:rFonts w:ascii="Times New Roman" w:eastAsia="Arial Unicode MS" w:hAnsi="Times New Roman" w:cs="Times New Roman"/>
          <w:bCs/>
          <w:sz w:val="24"/>
          <w:szCs w:val="24"/>
        </w:rPr>
      </w:pPr>
    </w:p>
    <w:bookmarkEnd w:id="0"/>
    <w:bookmarkEnd w:id="1"/>
    <w:p w14:paraId="40EFA89A" w14:textId="77777777" w:rsidR="00E34B53" w:rsidRPr="00E34B53" w:rsidRDefault="00E34B53" w:rsidP="00E34B53">
      <w:pPr>
        <w:jc w:val="both"/>
        <w:rPr>
          <w:rFonts w:eastAsia="Arial Unicode MS"/>
          <w:bCs/>
          <w:sz w:val="44"/>
          <w:szCs w:val="32"/>
        </w:rPr>
      </w:pPr>
    </w:p>
    <w:sectPr w:rsidR="00E34B53" w:rsidRPr="00E34B53" w:rsidSect="005C1E84">
      <w:headerReference w:type="default" r:id="rId8"/>
      <w:footerReference w:type="default" r:id="rId9"/>
      <w:headerReference w:type="first" r:id="rId10"/>
      <w:footerReference w:type="first" r:id="rId11"/>
      <w:endnotePr>
        <w:numFmt w:val="decimal"/>
      </w:endnotePr>
      <w:type w:val="continuous"/>
      <w:pgSz w:w="11907" w:h="16840" w:code="9"/>
      <w:pgMar w:top="255" w:right="964" w:bottom="284" w:left="964" w:header="141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84A41" w14:textId="77777777" w:rsidR="00396E78" w:rsidRDefault="00396E78" w:rsidP="004E57E8">
      <w:r>
        <w:separator/>
      </w:r>
    </w:p>
  </w:endnote>
  <w:endnote w:type="continuationSeparator" w:id="0">
    <w:p w14:paraId="0BDA6417" w14:textId="77777777" w:rsidR="00396E78" w:rsidRDefault="00396E78" w:rsidP="004E5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D8EC8" w14:textId="77777777" w:rsidR="00E71EC3" w:rsidRPr="00410F29" w:rsidRDefault="00E71EC3" w:rsidP="00E71EC3">
    <w:pPr>
      <w:pStyle w:val="Footer"/>
      <w:pBdr>
        <w:top w:val="single" w:sz="4" w:space="1" w:color="auto"/>
      </w:pBdr>
      <w:rPr>
        <w:sz w:val="12"/>
        <w:szCs w:val="12"/>
      </w:rPr>
    </w:pPr>
    <w:r w:rsidRPr="00410F29">
      <w:rPr>
        <w:sz w:val="12"/>
        <w:szCs w:val="12"/>
      </w:rPr>
      <w:t xml:space="preserve">Leif Schmidt </w:t>
    </w:r>
    <w:r w:rsidRPr="00410F29">
      <w:rPr>
        <w:sz w:val="12"/>
        <w:szCs w:val="12"/>
      </w:rPr>
      <w:tab/>
      <w:t xml:space="preserve">Page </w:t>
    </w:r>
    <w:r w:rsidRPr="00410F29">
      <w:rPr>
        <w:b/>
        <w:bCs/>
        <w:sz w:val="12"/>
        <w:szCs w:val="12"/>
      </w:rPr>
      <w:fldChar w:fldCharType="begin"/>
    </w:r>
    <w:r w:rsidRPr="00410F29">
      <w:rPr>
        <w:b/>
        <w:sz w:val="12"/>
        <w:szCs w:val="12"/>
      </w:rPr>
      <w:instrText xml:space="preserve"> PAGE </w:instrText>
    </w:r>
    <w:r w:rsidRPr="00410F29">
      <w:rPr>
        <w:b/>
        <w:bCs/>
        <w:sz w:val="12"/>
        <w:szCs w:val="12"/>
      </w:rPr>
      <w:fldChar w:fldCharType="separate"/>
    </w:r>
    <w:r>
      <w:rPr>
        <w:b/>
        <w:bCs/>
        <w:sz w:val="12"/>
        <w:szCs w:val="12"/>
      </w:rPr>
      <w:t>1</w:t>
    </w:r>
    <w:r w:rsidRPr="00410F29">
      <w:rPr>
        <w:b/>
        <w:bCs/>
        <w:sz w:val="12"/>
        <w:szCs w:val="12"/>
      </w:rPr>
      <w:fldChar w:fldCharType="end"/>
    </w:r>
    <w:r w:rsidRPr="00410F29">
      <w:rPr>
        <w:sz w:val="12"/>
        <w:szCs w:val="12"/>
      </w:rPr>
      <w:t xml:space="preserve"> of </w:t>
    </w:r>
    <w:r w:rsidRPr="00410F29">
      <w:rPr>
        <w:b/>
        <w:bCs/>
        <w:sz w:val="12"/>
        <w:szCs w:val="12"/>
      </w:rPr>
      <w:fldChar w:fldCharType="begin"/>
    </w:r>
    <w:r w:rsidRPr="00410F29">
      <w:rPr>
        <w:b/>
        <w:sz w:val="12"/>
        <w:szCs w:val="12"/>
      </w:rPr>
      <w:instrText xml:space="preserve"> NUMPAGES  </w:instrText>
    </w:r>
    <w:r w:rsidRPr="00410F29">
      <w:rPr>
        <w:b/>
        <w:bCs/>
        <w:sz w:val="12"/>
        <w:szCs w:val="12"/>
      </w:rPr>
      <w:fldChar w:fldCharType="separate"/>
    </w:r>
    <w:r>
      <w:rPr>
        <w:b/>
        <w:bCs/>
        <w:sz w:val="12"/>
        <w:szCs w:val="12"/>
      </w:rPr>
      <w:t>1</w:t>
    </w:r>
    <w:r w:rsidRPr="00410F29">
      <w:rPr>
        <w:b/>
        <w:bCs/>
        <w:sz w:val="12"/>
        <w:szCs w:val="12"/>
      </w:rPr>
      <w:fldChar w:fldCharType="end"/>
    </w:r>
  </w:p>
  <w:p w14:paraId="132B6A4C" w14:textId="77777777" w:rsidR="00E71EC3" w:rsidRPr="00410F29" w:rsidRDefault="00E71EC3" w:rsidP="00E71EC3">
    <w:pPr>
      <w:pStyle w:val="Footer"/>
      <w:rPr>
        <w:sz w:val="12"/>
        <w:szCs w:val="12"/>
      </w:rPr>
    </w:pPr>
    <w:r w:rsidRPr="00410F29">
      <w:rPr>
        <w:sz w:val="12"/>
        <w:szCs w:val="12"/>
      </w:rPr>
      <w:t>Operations Manager</w:t>
    </w:r>
  </w:p>
  <w:p w14:paraId="03999EB5" w14:textId="77777777" w:rsidR="00E71EC3" w:rsidRPr="00410F29" w:rsidRDefault="00E71EC3" w:rsidP="00E71EC3">
    <w:pPr>
      <w:rPr>
        <w:sz w:val="12"/>
        <w:szCs w:val="12"/>
      </w:rPr>
    </w:pPr>
    <w:r w:rsidRPr="00410F29">
      <w:rPr>
        <w:sz w:val="12"/>
        <w:szCs w:val="12"/>
      </w:rPr>
      <w:t>Mobile / WhatsApp +66 81 963 1982</w:t>
    </w:r>
  </w:p>
  <w:p w14:paraId="376A48F7" w14:textId="77777777" w:rsidR="00E71EC3" w:rsidRPr="00410F29" w:rsidRDefault="00E71EC3" w:rsidP="00E71EC3">
    <w:pPr>
      <w:rPr>
        <w:sz w:val="16"/>
        <w:szCs w:val="16"/>
      </w:rPr>
    </w:pPr>
    <w:hyperlink r:id="rId1" w:history="1">
      <w:r w:rsidRPr="00410F29">
        <w:rPr>
          <w:rStyle w:val="Hyperlink"/>
          <w:sz w:val="12"/>
          <w:szCs w:val="12"/>
        </w:rPr>
        <w:t>LS@boreastunnelling.com</w:t>
      </w:r>
    </w:hyperlink>
  </w:p>
  <w:p w14:paraId="037E02F3" w14:textId="77777777" w:rsidR="00BA2862" w:rsidRDefault="00BA286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BB5BF" w14:textId="77777777" w:rsidR="007C099C" w:rsidRPr="00410F29" w:rsidRDefault="007C099C" w:rsidP="007C099C">
    <w:pPr>
      <w:pStyle w:val="Footer"/>
      <w:pBdr>
        <w:top w:val="single" w:sz="4" w:space="1" w:color="auto"/>
      </w:pBdr>
      <w:rPr>
        <w:sz w:val="12"/>
        <w:szCs w:val="12"/>
      </w:rPr>
    </w:pPr>
    <w:r w:rsidRPr="00410F29">
      <w:rPr>
        <w:sz w:val="12"/>
        <w:szCs w:val="12"/>
      </w:rPr>
      <w:t xml:space="preserve">Leif Schmidt </w:t>
    </w:r>
    <w:r w:rsidRPr="00410F29">
      <w:rPr>
        <w:sz w:val="12"/>
        <w:szCs w:val="12"/>
      </w:rPr>
      <w:tab/>
      <w:t xml:space="preserve">Page </w:t>
    </w:r>
    <w:r w:rsidRPr="00410F29">
      <w:rPr>
        <w:b/>
        <w:bCs/>
        <w:sz w:val="12"/>
        <w:szCs w:val="12"/>
      </w:rPr>
      <w:fldChar w:fldCharType="begin"/>
    </w:r>
    <w:r w:rsidRPr="00410F29">
      <w:rPr>
        <w:b/>
        <w:sz w:val="12"/>
        <w:szCs w:val="12"/>
      </w:rPr>
      <w:instrText xml:space="preserve"> PAGE </w:instrText>
    </w:r>
    <w:r w:rsidRPr="00410F29">
      <w:rPr>
        <w:b/>
        <w:bCs/>
        <w:sz w:val="12"/>
        <w:szCs w:val="12"/>
      </w:rPr>
      <w:fldChar w:fldCharType="separate"/>
    </w:r>
    <w:r w:rsidRPr="00410F29">
      <w:rPr>
        <w:b/>
        <w:bCs/>
        <w:sz w:val="12"/>
        <w:szCs w:val="12"/>
      </w:rPr>
      <w:t>1</w:t>
    </w:r>
    <w:r w:rsidRPr="00410F29">
      <w:rPr>
        <w:b/>
        <w:bCs/>
        <w:sz w:val="12"/>
        <w:szCs w:val="12"/>
      </w:rPr>
      <w:fldChar w:fldCharType="end"/>
    </w:r>
    <w:r w:rsidRPr="00410F29">
      <w:rPr>
        <w:sz w:val="12"/>
        <w:szCs w:val="12"/>
      </w:rPr>
      <w:t xml:space="preserve"> of </w:t>
    </w:r>
    <w:r w:rsidRPr="00410F29">
      <w:rPr>
        <w:b/>
        <w:bCs/>
        <w:sz w:val="12"/>
        <w:szCs w:val="12"/>
      </w:rPr>
      <w:fldChar w:fldCharType="begin"/>
    </w:r>
    <w:r w:rsidRPr="00410F29">
      <w:rPr>
        <w:b/>
        <w:sz w:val="12"/>
        <w:szCs w:val="12"/>
      </w:rPr>
      <w:instrText xml:space="preserve"> NUMPAGES  </w:instrText>
    </w:r>
    <w:r w:rsidRPr="00410F29">
      <w:rPr>
        <w:b/>
        <w:bCs/>
        <w:sz w:val="12"/>
        <w:szCs w:val="12"/>
      </w:rPr>
      <w:fldChar w:fldCharType="separate"/>
    </w:r>
    <w:r w:rsidRPr="00410F29">
      <w:rPr>
        <w:b/>
        <w:bCs/>
        <w:sz w:val="12"/>
        <w:szCs w:val="12"/>
      </w:rPr>
      <w:t>1</w:t>
    </w:r>
    <w:r w:rsidRPr="00410F29">
      <w:rPr>
        <w:b/>
        <w:bCs/>
        <w:sz w:val="12"/>
        <w:szCs w:val="12"/>
      </w:rPr>
      <w:fldChar w:fldCharType="end"/>
    </w:r>
  </w:p>
  <w:p w14:paraId="0AA82626" w14:textId="77777777" w:rsidR="007C099C" w:rsidRPr="00410F29" w:rsidRDefault="007C099C" w:rsidP="007C099C">
    <w:pPr>
      <w:pStyle w:val="Footer"/>
      <w:rPr>
        <w:sz w:val="12"/>
        <w:szCs w:val="12"/>
      </w:rPr>
    </w:pPr>
    <w:r w:rsidRPr="00410F29">
      <w:rPr>
        <w:sz w:val="12"/>
        <w:szCs w:val="12"/>
      </w:rPr>
      <w:t>Operations Manager</w:t>
    </w:r>
  </w:p>
  <w:p w14:paraId="6FCC3766" w14:textId="77777777" w:rsidR="007C099C" w:rsidRPr="00410F29" w:rsidRDefault="007C099C" w:rsidP="007C099C">
    <w:pPr>
      <w:rPr>
        <w:sz w:val="12"/>
        <w:szCs w:val="12"/>
      </w:rPr>
    </w:pPr>
    <w:r w:rsidRPr="00410F29">
      <w:rPr>
        <w:sz w:val="12"/>
        <w:szCs w:val="12"/>
      </w:rPr>
      <w:t>Mobile / WhatsApp +66 81 963 1982</w:t>
    </w:r>
  </w:p>
  <w:p w14:paraId="08763BB8" w14:textId="77777777" w:rsidR="007C099C" w:rsidRPr="00410F29" w:rsidRDefault="007C099C" w:rsidP="007C099C">
    <w:pPr>
      <w:rPr>
        <w:sz w:val="16"/>
        <w:szCs w:val="16"/>
      </w:rPr>
    </w:pPr>
    <w:hyperlink r:id="rId1" w:history="1">
      <w:r w:rsidRPr="00410F29">
        <w:rPr>
          <w:rStyle w:val="Hyperlink"/>
          <w:sz w:val="12"/>
          <w:szCs w:val="12"/>
        </w:rPr>
        <w:t>LS@boreastunnelling.com</w:t>
      </w:r>
    </w:hyperlink>
  </w:p>
  <w:p w14:paraId="3ADDB878" w14:textId="77777777" w:rsidR="00622037" w:rsidRDefault="00622037"/>
  <w:p w14:paraId="66FA9707" w14:textId="77777777" w:rsidR="00BA2862" w:rsidRDefault="00BA28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03961" w14:textId="77777777" w:rsidR="00396E78" w:rsidRDefault="00396E78" w:rsidP="004E57E8">
      <w:r>
        <w:separator/>
      </w:r>
    </w:p>
  </w:footnote>
  <w:footnote w:type="continuationSeparator" w:id="0">
    <w:p w14:paraId="390C8F25" w14:textId="77777777" w:rsidR="00396E78" w:rsidRDefault="00396E78" w:rsidP="004E57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4C3AA" w14:textId="77777777" w:rsidR="004E57E8" w:rsidRPr="00145131" w:rsidRDefault="00A50043" w:rsidP="003903A3">
    <w:r>
      <w:rPr>
        <w:noProof/>
      </w:rPr>
      <w:drawing>
        <wp:anchor distT="0" distB="0" distL="114300" distR="114300" simplePos="0" relativeHeight="251658240" behindDoc="1" locked="0" layoutInCell="1" allowOverlap="1" wp14:anchorId="7CECAA23" wp14:editId="2FF2B28F">
          <wp:simplePos x="0" y="0"/>
          <wp:positionH relativeFrom="page">
            <wp:posOffset>0</wp:posOffset>
          </wp:positionH>
          <wp:positionV relativeFrom="paragraph">
            <wp:posOffset>-893360</wp:posOffset>
          </wp:positionV>
          <wp:extent cx="7541260" cy="1271905"/>
          <wp:effectExtent l="0" t="0" r="254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076"/>
                  <a:stretch/>
                </pic:blipFill>
                <pic:spPr bwMode="auto">
                  <a:xfrm>
                    <a:off x="0" y="0"/>
                    <a:ext cx="7541260" cy="1271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330F53" w14:textId="77777777" w:rsidR="007546AB" w:rsidRDefault="007546AB"/>
  <w:p w14:paraId="49DFB054" w14:textId="77777777" w:rsidR="00622037" w:rsidRDefault="0062203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13C56" w14:textId="77777777" w:rsidR="004E57E8" w:rsidRDefault="00653649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4BCDE3BD" wp14:editId="34A6B9E7">
          <wp:simplePos x="0" y="0"/>
          <wp:positionH relativeFrom="page">
            <wp:posOffset>6985</wp:posOffset>
          </wp:positionH>
          <wp:positionV relativeFrom="paragraph">
            <wp:posOffset>-83820</wp:posOffset>
          </wp:positionV>
          <wp:extent cx="7541260" cy="1271905"/>
          <wp:effectExtent l="0" t="0" r="0" b="0"/>
          <wp:wrapNone/>
          <wp:docPr id="1" name="Afbeelding 1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14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88072"/>
                  <a:stretch>
                    <a:fillRect/>
                  </a:stretch>
                </pic:blipFill>
                <pic:spPr bwMode="auto">
                  <a:xfrm>
                    <a:off x="0" y="0"/>
                    <a:ext cx="7541260" cy="1271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E4705B" w14:textId="77777777" w:rsidR="003903A3" w:rsidRDefault="003903A3">
    <w:pPr>
      <w:pStyle w:val="Header"/>
    </w:pPr>
  </w:p>
  <w:p w14:paraId="71B726FA" w14:textId="77777777" w:rsidR="004E57E8" w:rsidRDefault="004E57E8">
    <w:pPr>
      <w:pStyle w:val="Header"/>
    </w:pPr>
  </w:p>
  <w:p w14:paraId="1A5F2F72" w14:textId="77777777" w:rsidR="007E67D3" w:rsidRDefault="007E67D3"/>
  <w:p w14:paraId="50ABEE2C" w14:textId="77777777" w:rsidR="007546AB" w:rsidRDefault="007546AB"/>
  <w:p w14:paraId="6EDCEBF1" w14:textId="77777777" w:rsidR="00622037" w:rsidRDefault="00622037"/>
  <w:p w14:paraId="2C547436" w14:textId="77777777" w:rsidR="00BA2862" w:rsidRDefault="00BA286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80EED1C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1A98A61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0000003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0000004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0000008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04DE7954"/>
    <w:multiLevelType w:val="hybridMultilevel"/>
    <w:tmpl w:val="96EEB040"/>
    <w:lvl w:ilvl="0" w:tplc="E53238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CEB1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D5802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5278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6C89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88C3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CCD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6A75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3EC8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4ED1DEB"/>
    <w:multiLevelType w:val="hybridMultilevel"/>
    <w:tmpl w:val="06E497FC"/>
    <w:lvl w:ilvl="0" w:tplc="387A1D88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6B8AECB4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35FA25DC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AF8C1978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86B0896E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B45E1EFA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AEAC68D2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9F3C36EC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4866BFFC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0" w15:restartNumberingAfterBreak="0">
    <w:nsid w:val="26D26E24"/>
    <w:multiLevelType w:val="hybridMultilevel"/>
    <w:tmpl w:val="223CC80C"/>
    <w:lvl w:ilvl="0" w:tplc="2D3807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723E28" w:tentative="1">
      <w:start w:val="1"/>
      <w:numFmt w:val="lowerLetter"/>
      <w:lvlText w:val="%2."/>
      <w:lvlJc w:val="left"/>
      <w:pPr>
        <w:ind w:left="1800" w:hanging="360"/>
      </w:pPr>
    </w:lvl>
    <w:lvl w:ilvl="2" w:tplc="0602F3AA" w:tentative="1">
      <w:start w:val="1"/>
      <w:numFmt w:val="lowerRoman"/>
      <w:lvlText w:val="%3."/>
      <w:lvlJc w:val="right"/>
      <w:pPr>
        <w:ind w:left="2520" w:hanging="180"/>
      </w:pPr>
    </w:lvl>
    <w:lvl w:ilvl="3" w:tplc="403CBC90" w:tentative="1">
      <w:start w:val="1"/>
      <w:numFmt w:val="decimal"/>
      <w:lvlText w:val="%4."/>
      <w:lvlJc w:val="left"/>
      <w:pPr>
        <w:ind w:left="3240" w:hanging="360"/>
      </w:pPr>
    </w:lvl>
    <w:lvl w:ilvl="4" w:tplc="8B06D55E" w:tentative="1">
      <w:start w:val="1"/>
      <w:numFmt w:val="lowerLetter"/>
      <w:lvlText w:val="%5."/>
      <w:lvlJc w:val="left"/>
      <w:pPr>
        <w:ind w:left="3960" w:hanging="360"/>
      </w:pPr>
    </w:lvl>
    <w:lvl w:ilvl="5" w:tplc="F80C7312" w:tentative="1">
      <w:start w:val="1"/>
      <w:numFmt w:val="lowerRoman"/>
      <w:lvlText w:val="%6."/>
      <w:lvlJc w:val="right"/>
      <w:pPr>
        <w:ind w:left="4680" w:hanging="180"/>
      </w:pPr>
    </w:lvl>
    <w:lvl w:ilvl="6" w:tplc="DB0269F2" w:tentative="1">
      <w:start w:val="1"/>
      <w:numFmt w:val="decimal"/>
      <w:lvlText w:val="%7."/>
      <w:lvlJc w:val="left"/>
      <w:pPr>
        <w:ind w:left="5400" w:hanging="360"/>
      </w:pPr>
    </w:lvl>
    <w:lvl w:ilvl="7" w:tplc="E29054F6" w:tentative="1">
      <w:start w:val="1"/>
      <w:numFmt w:val="lowerLetter"/>
      <w:lvlText w:val="%8."/>
      <w:lvlJc w:val="left"/>
      <w:pPr>
        <w:ind w:left="6120" w:hanging="360"/>
      </w:pPr>
    </w:lvl>
    <w:lvl w:ilvl="8" w:tplc="EDCEA944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D36997"/>
    <w:multiLevelType w:val="hybridMultilevel"/>
    <w:tmpl w:val="E4D8ADAC"/>
    <w:lvl w:ilvl="0" w:tplc="8B6299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A92E7DC" w:tentative="1">
      <w:start w:val="1"/>
      <w:numFmt w:val="lowerLetter"/>
      <w:lvlText w:val="%2."/>
      <w:lvlJc w:val="left"/>
      <w:pPr>
        <w:ind w:left="1440" w:hanging="360"/>
      </w:pPr>
    </w:lvl>
    <w:lvl w:ilvl="2" w:tplc="6FC074F0" w:tentative="1">
      <w:start w:val="1"/>
      <w:numFmt w:val="lowerRoman"/>
      <w:lvlText w:val="%3."/>
      <w:lvlJc w:val="right"/>
      <w:pPr>
        <w:ind w:left="2160" w:hanging="180"/>
      </w:pPr>
    </w:lvl>
    <w:lvl w:ilvl="3" w:tplc="89783994" w:tentative="1">
      <w:start w:val="1"/>
      <w:numFmt w:val="decimal"/>
      <w:lvlText w:val="%4."/>
      <w:lvlJc w:val="left"/>
      <w:pPr>
        <w:ind w:left="2880" w:hanging="360"/>
      </w:pPr>
    </w:lvl>
    <w:lvl w:ilvl="4" w:tplc="5A26B876" w:tentative="1">
      <w:start w:val="1"/>
      <w:numFmt w:val="lowerLetter"/>
      <w:lvlText w:val="%5."/>
      <w:lvlJc w:val="left"/>
      <w:pPr>
        <w:ind w:left="3600" w:hanging="360"/>
      </w:pPr>
    </w:lvl>
    <w:lvl w:ilvl="5" w:tplc="3A4A92D8" w:tentative="1">
      <w:start w:val="1"/>
      <w:numFmt w:val="lowerRoman"/>
      <w:lvlText w:val="%6."/>
      <w:lvlJc w:val="right"/>
      <w:pPr>
        <w:ind w:left="4320" w:hanging="180"/>
      </w:pPr>
    </w:lvl>
    <w:lvl w:ilvl="6" w:tplc="CEECD2CA" w:tentative="1">
      <w:start w:val="1"/>
      <w:numFmt w:val="decimal"/>
      <w:lvlText w:val="%7."/>
      <w:lvlJc w:val="left"/>
      <w:pPr>
        <w:ind w:left="5040" w:hanging="360"/>
      </w:pPr>
    </w:lvl>
    <w:lvl w:ilvl="7" w:tplc="47469EE8" w:tentative="1">
      <w:start w:val="1"/>
      <w:numFmt w:val="lowerLetter"/>
      <w:lvlText w:val="%8."/>
      <w:lvlJc w:val="left"/>
      <w:pPr>
        <w:ind w:left="5760" w:hanging="360"/>
      </w:pPr>
    </w:lvl>
    <w:lvl w:ilvl="8" w:tplc="C40EEA7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F57E6"/>
    <w:multiLevelType w:val="hybridMultilevel"/>
    <w:tmpl w:val="9DF42D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F53C3C"/>
    <w:multiLevelType w:val="hybridMultilevel"/>
    <w:tmpl w:val="B47C7B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A4C99"/>
    <w:multiLevelType w:val="hybridMultilevel"/>
    <w:tmpl w:val="7AD84720"/>
    <w:lvl w:ilvl="0" w:tplc="17268B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9AAB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744F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493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C4E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6A805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7450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A3A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36B0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FD7837"/>
    <w:multiLevelType w:val="hybridMultilevel"/>
    <w:tmpl w:val="ADE85252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ED1037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DA64E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F860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2BF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C0D1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F200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4E4B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0A46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297A04"/>
    <w:multiLevelType w:val="hybridMultilevel"/>
    <w:tmpl w:val="817E4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CB7337"/>
    <w:multiLevelType w:val="hybridMultilevel"/>
    <w:tmpl w:val="3762233C"/>
    <w:lvl w:ilvl="0" w:tplc="4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7F42AA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0E15D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3869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4AE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EABE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841A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4A11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194B4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A82715"/>
    <w:multiLevelType w:val="hybridMultilevel"/>
    <w:tmpl w:val="7EAAE4E6"/>
    <w:lvl w:ilvl="0" w:tplc="EDC427B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2F6A45C4" w:tentative="1">
      <w:start w:val="1"/>
      <w:numFmt w:val="lowerLetter"/>
      <w:lvlText w:val="%2."/>
      <w:lvlJc w:val="left"/>
      <w:pPr>
        <w:ind w:left="1440" w:hanging="360"/>
      </w:pPr>
    </w:lvl>
    <w:lvl w:ilvl="2" w:tplc="D9226D42" w:tentative="1">
      <w:start w:val="1"/>
      <w:numFmt w:val="lowerRoman"/>
      <w:lvlText w:val="%3."/>
      <w:lvlJc w:val="right"/>
      <w:pPr>
        <w:ind w:left="2160" w:hanging="180"/>
      </w:pPr>
    </w:lvl>
    <w:lvl w:ilvl="3" w:tplc="F65A839C" w:tentative="1">
      <w:start w:val="1"/>
      <w:numFmt w:val="decimal"/>
      <w:lvlText w:val="%4."/>
      <w:lvlJc w:val="left"/>
      <w:pPr>
        <w:ind w:left="2880" w:hanging="360"/>
      </w:pPr>
    </w:lvl>
    <w:lvl w:ilvl="4" w:tplc="9FA4FBE4" w:tentative="1">
      <w:start w:val="1"/>
      <w:numFmt w:val="lowerLetter"/>
      <w:lvlText w:val="%5."/>
      <w:lvlJc w:val="left"/>
      <w:pPr>
        <w:ind w:left="3600" w:hanging="360"/>
      </w:pPr>
    </w:lvl>
    <w:lvl w:ilvl="5" w:tplc="EE3CFC36" w:tentative="1">
      <w:start w:val="1"/>
      <w:numFmt w:val="lowerRoman"/>
      <w:lvlText w:val="%6."/>
      <w:lvlJc w:val="right"/>
      <w:pPr>
        <w:ind w:left="4320" w:hanging="180"/>
      </w:pPr>
    </w:lvl>
    <w:lvl w:ilvl="6" w:tplc="4E7A0648" w:tentative="1">
      <w:start w:val="1"/>
      <w:numFmt w:val="decimal"/>
      <w:lvlText w:val="%7."/>
      <w:lvlJc w:val="left"/>
      <w:pPr>
        <w:ind w:left="5040" w:hanging="360"/>
      </w:pPr>
    </w:lvl>
    <w:lvl w:ilvl="7" w:tplc="6724421A" w:tentative="1">
      <w:start w:val="1"/>
      <w:numFmt w:val="lowerLetter"/>
      <w:lvlText w:val="%8."/>
      <w:lvlJc w:val="left"/>
      <w:pPr>
        <w:ind w:left="5760" w:hanging="360"/>
      </w:pPr>
    </w:lvl>
    <w:lvl w:ilvl="8" w:tplc="48CAD69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C533A"/>
    <w:multiLevelType w:val="hybridMultilevel"/>
    <w:tmpl w:val="DE32B2BE"/>
    <w:lvl w:ilvl="0" w:tplc="EFC8902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74E600F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C2E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D450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E4FF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4657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A248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6E0D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DD8FE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B036B0"/>
    <w:multiLevelType w:val="hybridMultilevel"/>
    <w:tmpl w:val="57EA206E"/>
    <w:lvl w:ilvl="0" w:tplc="99B8A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D677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80CA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8CC5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FC75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E686A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E1F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24C2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5BC36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0A2678"/>
    <w:multiLevelType w:val="hybridMultilevel"/>
    <w:tmpl w:val="CB8C5EFC"/>
    <w:lvl w:ilvl="0" w:tplc="ADDAF860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40C05838" w:tentative="1">
      <w:start w:val="1"/>
      <w:numFmt w:val="lowerLetter"/>
      <w:lvlText w:val="%2."/>
      <w:lvlJc w:val="left"/>
      <w:pPr>
        <w:ind w:left="1440" w:hanging="360"/>
      </w:pPr>
    </w:lvl>
    <w:lvl w:ilvl="2" w:tplc="D44047C2" w:tentative="1">
      <w:start w:val="1"/>
      <w:numFmt w:val="lowerRoman"/>
      <w:lvlText w:val="%3."/>
      <w:lvlJc w:val="right"/>
      <w:pPr>
        <w:ind w:left="2160" w:hanging="180"/>
      </w:pPr>
    </w:lvl>
    <w:lvl w:ilvl="3" w:tplc="617E9BD6" w:tentative="1">
      <w:start w:val="1"/>
      <w:numFmt w:val="decimal"/>
      <w:lvlText w:val="%4."/>
      <w:lvlJc w:val="left"/>
      <w:pPr>
        <w:ind w:left="2880" w:hanging="360"/>
      </w:pPr>
    </w:lvl>
    <w:lvl w:ilvl="4" w:tplc="0D0027D2" w:tentative="1">
      <w:start w:val="1"/>
      <w:numFmt w:val="lowerLetter"/>
      <w:lvlText w:val="%5."/>
      <w:lvlJc w:val="left"/>
      <w:pPr>
        <w:ind w:left="3600" w:hanging="360"/>
      </w:pPr>
    </w:lvl>
    <w:lvl w:ilvl="5" w:tplc="26C6F4C4" w:tentative="1">
      <w:start w:val="1"/>
      <w:numFmt w:val="lowerRoman"/>
      <w:lvlText w:val="%6."/>
      <w:lvlJc w:val="right"/>
      <w:pPr>
        <w:ind w:left="4320" w:hanging="180"/>
      </w:pPr>
    </w:lvl>
    <w:lvl w:ilvl="6" w:tplc="A926AFDE" w:tentative="1">
      <w:start w:val="1"/>
      <w:numFmt w:val="decimal"/>
      <w:lvlText w:val="%7."/>
      <w:lvlJc w:val="left"/>
      <w:pPr>
        <w:ind w:left="5040" w:hanging="360"/>
      </w:pPr>
    </w:lvl>
    <w:lvl w:ilvl="7" w:tplc="66FE74CC" w:tentative="1">
      <w:start w:val="1"/>
      <w:numFmt w:val="lowerLetter"/>
      <w:lvlText w:val="%8."/>
      <w:lvlJc w:val="left"/>
      <w:pPr>
        <w:ind w:left="5760" w:hanging="360"/>
      </w:pPr>
    </w:lvl>
    <w:lvl w:ilvl="8" w:tplc="0FCEBC3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16FEB"/>
    <w:multiLevelType w:val="hybridMultilevel"/>
    <w:tmpl w:val="C1F44DEE"/>
    <w:lvl w:ilvl="0" w:tplc="A1CECD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485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0C1D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EC3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48F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4E3E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5640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8A58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5DC7E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7955C3"/>
    <w:multiLevelType w:val="hybridMultilevel"/>
    <w:tmpl w:val="D4149A4A"/>
    <w:lvl w:ilvl="0" w:tplc="8F44B99A">
      <w:start w:val="1"/>
      <w:numFmt w:val="decimal"/>
      <w:lvlText w:val="%1."/>
      <w:lvlJc w:val="left"/>
      <w:pPr>
        <w:ind w:left="1440" w:hanging="360"/>
      </w:pPr>
    </w:lvl>
    <w:lvl w:ilvl="1" w:tplc="D46CD5B4" w:tentative="1">
      <w:start w:val="1"/>
      <w:numFmt w:val="lowerLetter"/>
      <w:lvlText w:val="%2."/>
      <w:lvlJc w:val="left"/>
      <w:pPr>
        <w:ind w:left="2160" w:hanging="360"/>
      </w:pPr>
    </w:lvl>
    <w:lvl w:ilvl="2" w:tplc="036EE588" w:tentative="1">
      <w:start w:val="1"/>
      <w:numFmt w:val="lowerRoman"/>
      <w:lvlText w:val="%3."/>
      <w:lvlJc w:val="right"/>
      <w:pPr>
        <w:ind w:left="2880" w:hanging="180"/>
      </w:pPr>
    </w:lvl>
    <w:lvl w:ilvl="3" w:tplc="58B22E90" w:tentative="1">
      <w:start w:val="1"/>
      <w:numFmt w:val="decimal"/>
      <w:lvlText w:val="%4."/>
      <w:lvlJc w:val="left"/>
      <w:pPr>
        <w:ind w:left="3600" w:hanging="360"/>
      </w:pPr>
    </w:lvl>
    <w:lvl w:ilvl="4" w:tplc="B7E8B5B8" w:tentative="1">
      <w:start w:val="1"/>
      <w:numFmt w:val="lowerLetter"/>
      <w:lvlText w:val="%5."/>
      <w:lvlJc w:val="left"/>
      <w:pPr>
        <w:ind w:left="4320" w:hanging="360"/>
      </w:pPr>
    </w:lvl>
    <w:lvl w:ilvl="5" w:tplc="0088C75A" w:tentative="1">
      <w:start w:val="1"/>
      <w:numFmt w:val="lowerRoman"/>
      <w:lvlText w:val="%6."/>
      <w:lvlJc w:val="right"/>
      <w:pPr>
        <w:ind w:left="5040" w:hanging="180"/>
      </w:pPr>
    </w:lvl>
    <w:lvl w:ilvl="6" w:tplc="7310AE0E" w:tentative="1">
      <w:start w:val="1"/>
      <w:numFmt w:val="decimal"/>
      <w:lvlText w:val="%7."/>
      <w:lvlJc w:val="left"/>
      <w:pPr>
        <w:ind w:left="5760" w:hanging="360"/>
      </w:pPr>
    </w:lvl>
    <w:lvl w:ilvl="7" w:tplc="F1A853D8" w:tentative="1">
      <w:start w:val="1"/>
      <w:numFmt w:val="lowerLetter"/>
      <w:lvlText w:val="%8."/>
      <w:lvlJc w:val="left"/>
      <w:pPr>
        <w:ind w:left="6480" w:hanging="360"/>
      </w:pPr>
    </w:lvl>
    <w:lvl w:ilvl="8" w:tplc="0A442C72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BF30F45"/>
    <w:multiLevelType w:val="multilevel"/>
    <w:tmpl w:val="000000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6CF5310E"/>
    <w:multiLevelType w:val="hybridMultilevel"/>
    <w:tmpl w:val="3BD6FBE4"/>
    <w:lvl w:ilvl="0" w:tplc="27DA445C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D434527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F8FD1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B42AF0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146142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296C17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458E78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3CC0D9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BF34B206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E3A58D8"/>
    <w:multiLevelType w:val="hybridMultilevel"/>
    <w:tmpl w:val="205A7658"/>
    <w:lvl w:ilvl="0" w:tplc="E7821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6CF57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F6E64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12A0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2088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328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86CF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0016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0EE1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4122008">
    <w:abstractNumId w:val="24"/>
  </w:num>
  <w:num w:numId="2" w16cid:durableId="1260020001">
    <w:abstractNumId w:val="0"/>
  </w:num>
  <w:num w:numId="3" w16cid:durableId="1533151146">
    <w:abstractNumId w:val="1"/>
  </w:num>
  <w:num w:numId="4" w16cid:durableId="858202234">
    <w:abstractNumId w:val="2"/>
  </w:num>
  <w:num w:numId="5" w16cid:durableId="1447578457">
    <w:abstractNumId w:val="3"/>
  </w:num>
  <w:num w:numId="6" w16cid:durableId="1117486464">
    <w:abstractNumId w:val="4"/>
  </w:num>
  <w:num w:numId="7" w16cid:durableId="1848593777">
    <w:abstractNumId w:val="5"/>
  </w:num>
  <w:num w:numId="8" w16cid:durableId="599804123">
    <w:abstractNumId w:val="6"/>
  </w:num>
  <w:num w:numId="9" w16cid:durableId="1617831647">
    <w:abstractNumId w:val="7"/>
  </w:num>
  <w:num w:numId="10" w16cid:durableId="171847838">
    <w:abstractNumId w:val="26"/>
  </w:num>
  <w:num w:numId="11" w16cid:durableId="699282189">
    <w:abstractNumId w:val="9"/>
  </w:num>
  <w:num w:numId="12" w16cid:durableId="1895384745">
    <w:abstractNumId w:val="15"/>
  </w:num>
  <w:num w:numId="13" w16cid:durableId="1189418187">
    <w:abstractNumId w:val="25"/>
  </w:num>
  <w:num w:numId="14" w16cid:durableId="707994037">
    <w:abstractNumId w:val="20"/>
  </w:num>
  <w:num w:numId="15" w16cid:durableId="526139322">
    <w:abstractNumId w:val="14"/>
  </w:num>
  <w:num w:numId="16" w16cid:durableId="580065677">
    <w:abstractNumId w:val="8"/>
  </w:num>
  <w:num w:numId="17" w16cid:durableId="673842752">
    <w:abstractNumId w:val="21"/>
  </w:num>
  <w:num w:numId="18" w16cid:durableId="1896622364">
    <w:abstractNumId w:val="10"/>
  </w:num>
  <w:num w:numId="19" w16cid:durableId="510880166">
    <w:abstractNumId w:val="11"/>
  </w:num>
  <w:num w:numId="20" w16cid:durableId="1650403224">
    <w:abstractNumId w:val="23"/>
  </w:num>
  <w:num w:numId="21" w16cid:durableId="101582214">
    <w:abstractNumId w:val="18"/>
  </w:num>
  <w:num w:numId="22" w16cid:durableId="2002855014">
    <w:abstractNumId w:val="22"/>
  </w:num>
  <w:num w:numId="23" w16cid:durableId="1399209416">
    <w:abstractNumId w:val="19"/>
  </w:num>
  <w:num w:numId="24" w16cid:durableId="1441488329">
    <w:abstractNumId w:val="17"/>
  </w:num>
  <w:num w:numId="25" w16cid:durableId="216625537">
    <w:abstractNumId w:val="13"/>
  </w:num>
  <w:num w:numId="26" w16cid:durableId="1730689914">
    <w:abstractNumId w:val="12"/>
  </w:num>
  <w:num w:numId="27" w16cid:durableId="656570699">
    <w:abstractNumId w:val="16"/>
  </w:num>
  <w:num w:numId="28" w16cid:durableId="497888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7IwMDYxMDc3szA3t7RU0lEKTi0uzszPAykwqQUAtUoU/SwAAAA="/>
  </w:docVars>
  <w:rsids>
    <w:rsidRoot w:val="00EF77AF"/>
    <w:rsid w:val="00006744"/>
    <w:rsid w:val="00011354"/>
    <w:rsid w:val="00025F51"/>
    <w:rsid w:val="00027289"/>
    <w:rsid w:val="0003060F"/>
    <w:rsid w:val="00054732"/>
    <w:rsid w:val="00061776"/>
    <w:rsid w:val="0007189B"/>
    <w:rsid w:val="00071C96"/>
    <w:rsid w:val="000745EE"/>
    <w:rsid w:val="00074AC4"/>
    <w:rsid w:val="00081BBA"/>
    <w:rsid w:val="00083812"/>
    <w:rsid w:val="000858C6"/>
    <w:rsid w:val="000A11E7"/>
    <w:rsid w:val="000B2906"/>
    <w:rsid w:val="000D297A"/>
    <w:rsid w:val="000D7F78"/>
    <w:rsid w:val="000E78B4"/>
    <w:rsid w:val="000F062A"/>
    <w:rsid w:val="000F33BF"/>
    <w:rsid w:val="001147CA"/>
    <w:rsid w:val="00115B84"/>
    <w:rsid w:val="00122C7E"/>
    <w:rsid w:val="00122F9D"/>
    <w:rsid w:val="00125FFC"/>
    <w:rsid w:val="0012778B"/>
    <w:rsid w:val="00132D04"/>
    <w:rsid w:val="0013797D"/>
    <w:rsid w:val="00146DA1"/>
    <w:rsid w:val="001474FC"/>
    <w:rsid w:val="00147ED3"/>
    <w:rsid w:val="00152213"/>
    <w:rsid w:val="0015352B"/>
    <w:rsid w:val="001668EF"/>
    <w:rsid w:val="00170F69"/>
    <w:rsid w:val="00182C6B"/>
    <w:rsid w:val="00195EE6"/>
    <w:rsid w:val="001A21A0"/>
    <w:rsid w:val="001A439D"/>
    <w:rsid w:val="001B12DB"/>
    <w:rsid w:val="001B27BC"/>
    <w:rsid w:val="001C4B6D"/>
    <w:rsid w:val="001C549B"/>
    <w:rsid w:val="001D0DD9"/>
    <w:rsid w:val="001D7F52"/>
    <w:rsid w:val="001F2803"/>
    <w:rsid w:val="001F5971"/>
    <w:rsid w:val="00203E13"/>
    <w:rsid w:val="00227B4A"/>
    <w:rsid w:val="00230959"/>
    <w:rsid w:val="00240F8A"/>
    <w:rsid w:val="00261311"/>
    <w:rsid w:val="002724FC"/>
    <w:rsid w:val="00275BC5"/>
    <w:rsid w:val="002833A1"/>
    <w:rsid w:val="00284036"/>
    <w:rsid w:val="00294909"/>
    <w:rsid w:val="002955BA"/>
    <w:rsid w:val="002B7D96"/>
    <w:rsid w:val="002B7FA0"/>
    <w:rsid w:val="002C0DEA"/>
    <w:rsid w:val="002F1CE1"/>
    <w:rsid w:val="0030035D"/>
    <w:rsid w:val="0031748B"/>
    <w:rsid w:val="00320E6D"/>
    <w:rsid w:val="00321415"/>
    <w:rsid w:val="00324D24"/>
    <w:rsid w:val="00325C28"/>
    <w:rsid w:val="00332195"/>
    <w:rsid w:val="003531FC"/>
    <w:rsid w:val="003560AD"/>
    <w:rsid w:val="00362F69"/>
    <w:rsid w:val="00373439"/>
    <w:rsid w:val="00375624"/>
    <w:rsid w:val="003903A3"/>
    <w:rsid w:val="00390C03"/>
    <w:rsid w:val="00396E78"/>
    <w:rsid w:val="003A1A50"/>
    <w:rsid w:val="003B015A"/>
    <w:rsid w:val="003B38E8"/>
    <w:rsid w:val="003B4BB4"/>
    <w:rsid w:val="003B656F"/>
    <w:rsid w:val="003E3683"/>
    <w:rsid w:val="003F1435"/>
    <w:rsid w:val="003F5C10"/>
    <w:rsid w:val="003F66D2"/>
    <w:rsid w:val="00410F29"/>
    <w:rsid w:val="00413CF5"/>
    <w:rsid w:val="00415D5E"/>
    <w:rsid w:val="00417065"/>
    <w:rsid w:val="0042036A"/>
    <w:rsid w:val="004248AF"/>
    <w:rsid w:val="0042515B"/>
    <w:rsid w:val="00432307"/>
    <w:rsid w:val="00441811"/>
    <w:rsid w:val="00444D8D"/>
    <w:rsid w:val="0045460A"/>
    <w:rsid w:val="00455CD7"/>
    <w:rsid w:val="00460214"/>
    <w:rsid w:val="00466CBA"/>
    <w:rsid w:val="004739E1"/>
    <w:rsid w:val="00475CB6"/>
    <w:rsid w:val="004800F5"/>
    <w:rsid w:val="00482DE1"/>
    <w:rsid w:val="004835D3"/>
    <w:rsid w:val="00484830"/>
    <w:rsid w:val="00491701"/>
    <w:rsid w:val="00495272"/>
    <w:rsid w:val="004B1844"/>
    <w:rsid w:val="004C1C7E"/>
    <w:rsid w:val="004C2890"/>
    <w:rsid w:val="004C5220"/>
    <w:rsid w:val="004C6E48"/>
    <w:rsid w:val="004E5063"/>
    <w:rsid w:val="004E57E8"/>
    <w:rsid w:val="004F32B7"/>
    <w:rsid w:val="005011E7"/>
    <w:rsid w:val="005117ED"/>
    <w:rsid w:val="00520FDA"/>
    <w:rsid w:val="00522657"/>
    <w:rsid w:val="005261B1"/>
    <w:rsid w:val="0053219E"/>
    <w:rsid w:val="005427E0"/>
    <w:rsid w:val="00545155"/>
    <w:rsid w:val="0056195C"/>
    <w:rsid w:val="0057424E"/>
    <w:rsid w:val="00575160"/>
    <w:rsid w:val="00584EB3"/>
    <w:rsid w:val="00587EAD"/>
    <w:rsid w:val="005A0D2C"/>
    <w:rsid w:val="005B09A7"/>
    <w:rsid w:val="005B6D5B"/>
    <w:rsid w:val="005B74E1"/>
    <w:rsid w:val="005C1E84"/>
    <w:rsid w:val="005C762A"/>
    <w:rsid w:val="005D0327"/>
    <w:rsid w:val="005D0642"/>
    <w:rsid w:val="005E2E9D"/>
    <w:rsid w:val="005E7904"/>
    <w:rsid w:val="006012B8"/>
    <w:rsid w:val="00603F08"/>
    <w:rsid w:val="00614F63"/>
    <w:rsid w:val="006157ED"/>
    <w:rsid w:val="00620EF7"/>
    <w:rsid w:val="00621763"/>
    <w:rsid w:val="00622037"/>
    <w:rsid w:val="00622F11"/>
    <w:rsid w:val="0062704B"/>
    <w:rsid w:val="00627DFA"/>
    <w:rsid w:val="00633C0D"/>
    <w:rsid w:val="0063691E"/>
    <w:rsid w:val="00645704"/>
    <w:rsid w:val="00653649"/>
    <w:rsid w:val="006552AA"/>
    <w:rsid w:val="00671221"/>
    <w:rsid w:val="00683993"/>
    <w:rsid w:val="00694E35"/>
    <w:rsid w:val="00697674"/>
    <w:rsid w:val="006A2CF3"/>
    <w:rsid w:val="006B4CD5"/>
    <w:rsid w:val="006C6900"/>
    <w:rsid w:val="006D5EA5"/>
    <w:rsid w:val="006E499C"/>
    <w:rsid w:val="006E4C52"/>
    <w:rsid w:val="006E7CBB"/>
    <w:rsid w:val="006F3471"/>
    <w:rsid w:val="006F426D"/>
    <w:rsid w:val="006F73D7"/>
    <w:rsid w:val="00700489"/>
    <w:rsid w:val="007143AB"/>
    <w:rsid w:val="007144A4"/>
    <w:rsid w:val="0071592C"/>
    <w:rsid w:val="00722507"/>
    <w:rsid w:val="0073311C"/>
    <w:rsid w:val="007343A0"/>
    <w:rsid w:val="00740351"/>
    <w:rsid w:val="007433C4"/>
    <w:rsid w:val="007443B9"/>
    <w:rsid w:val="00750D34"/>
    <w:rsid w:val="00753E47"/>
    <w:rsid w:val="007546AB"/>
    <w:rsid w:val="00757267"/>
    <w:rsid w:val="00772D8B"/>
    <w:rsid w:val="007753E5"/>
    <w:rsid w:val="007756F9"/>
    <w:rsid w:val="007764C9"/>
    <w:rsid w:val="00787376"/>
    <w:rsid w:val="00792919"/>
    <w:rsid w:val="007A5240"/>
    <w:rsid w:val="007A66EF"/>
    <w:rsid w:val="007B1964"/>
    <w:rsid w:val="007B1F18"/>
    <w:rsid w:val="007B20F2"/>
    <w:rsid w:val="007C0602"/>
    <w:rsid w:val="007C099C"/>
    <w:rsid w:val="007D2492"/>
    <w:rsid w:val="007D38FF"/>
    <w:rsid w:val="007D46FD"/>
    <w:rsid w:val="007D55B2"/>
    <w:rsid w:val="007E48E5"/>
    <w:rsid w:val="007E67D3"/>
    <w:rsid w:val="007F4BCD"/>
    <w:rsid w:val="0081714F"/>
    <w:rsid w:val="00822033"/>
    <w:rsid w:val="00824C38"/>
    <w:rsid w:val="008255A2"/>
    <w:rsid w:val="00831F54"/>
    <w:rsid w:val="0084337A"/>
    <w:rsid w:val="008462BD"/>
    <w:rsid w:val="00871317"/>
    <w:rsid w:val="00873CDC"/>
    <w:rsid w:val="00881EF0"/>
    <w:rsid w:val="00882E2B"/>
    <w:rsid w:val="00884B59"/>
    <w:rsid w:val="0089482D"/>
    <w:rsid w:val="008A33D1"/>
    <w:rsid w:val="008A6409"/>
    <w:rsid w:val="008A7AEC"/>
    <w:rsid w:val="009123A9"/>
    <w:rsid w:val="009165B6"/>
    <w:rsid w:val="00927D74"/>
    <w:rsid w:val="0093527B"/>
    <w:rsid w:val="0095623B"/>
    <w:rsid w:val="00967ED3"/>
    <w:rsid w:val="0097244E"/>
    <w:rsid w:val="009729E0"/>
    <w:rsid w:val="00973572"/>
    <w:rsid w:val="009825DD"/>
    <w:rsid w:val="009A1699"/>
    <w:rsid w:val="009B4197"/>
    <w:rsid w:val="009C2ACF"/>
    <w:rsid w:val="009D0ED0"/>
    <w:rsid w:val="009E4E8A"/>
    <w:rsid w:val="009E76EA"/>
    <w:rsid w:val="009F5DA2"/>
    <w:rsid w:val="00A02A4C"/>
    <w:rsid w:val="00A02B18"/>
    <w:rsid w:val="00A04657"/>
    <w:rsid w:val="00A07329"/>
    <w:rsid w:val="00A11008"/>
    <w:rsid w:val="00A25683"/>
    <w:rsid w:val="00A31765"/>
    <w:rsid w:val="00A32033"/>
    <w:rsid w:val="00A33925"/>
    <w:rsid w:val="00A43765"/>
    <w:rsid w:val="00A466AE"/>
    <w:rsid w:val="00A50043"/>
    <w:rsid w:val="00A70D2B"/>
    <w:rsid w:val="00A76182"/>
    <w:rsid w:val="00A8160E"/>
    <w:rsid w:val="00A83B1B"/>
    <w:rsid w:val="00A93F54"/>
    <w:rsid w:val="00AA073D"/>
    <w:rsid w:val="00AB235E"/>
    <w:rsid w:val="00AC1C64"/>
    <w:rsid w:val="00AC2A7F"/>
    <w:rsid w:val="00AD0850"/>
    <w:rsid w:val="00AE66FF"/>
    <w:rsid w:val="00AF2BD4"/>
    <w:rsid w:val="00AF6939"/>
    <w:rsid w:val="00AF6953"/>
    <w:rsid w:val="00AF6E14"/>
    <w:rsid w:val="00B0783E"/>
    <w:rsid w:val="00B133EC"/>
    <w:rsid w:val="00B16ED8"/>
    <w:rsid w:val="00B22240"/>
    <w:rsid w:val="00B3614F"/>
    <w:rsid w:val="00B36A16"/>
    <w:rsid w:val="00B512B6"/>
    <w:rsid w:val="00B530EA"/>
    <w:rsid w:val="00B66A2D"/>
    <w:rsid w:val="00B74049"/>
    <w:rsid w:val="00B758E6"/>
    <w:rsid w:val="00B80593"/>
    <w:rsid w:val="00B82A79"/>
    <w:rsid w:val="00BA2862"/>
    <w:rsid w:val="00BA31DC"/>
    <w:rsid w:val="00BA4043"/>
    <w:rsid w:val="00BC338E"/>
    <w:rsid w:val="00BC459B"/>
    <w:rsid w:val="00BD66E2"/>
    <w:rsid w:val="00BE6836"/>
    <w:rsid w:val="00BF7D33"/>
    <w:rsid w:val="00C02E2F"/>
    <w:rsid w:val="00C0468E"/>
    <w:rsid w:val="00C100A4"/>
    <w:rsid w:val="00C10C81"/>
    <w:rsid w:val="00C125E8"/>
    <w:rsid w:val="00C2366D"/>
    <w:rsid w:val="00C24B9A"/>
    <w:rsid w:val="00C318B1"/>
    <w:rsid w:val="00C3276B"/>
    <w:rsid w:val="00C32DE2"/>
    <w:rsid w:val="00C44213"/>
    <w:rsid w:val="00C44DE8"/>
    <w:rsid w:val="00C45DC6"/>
    <w:rsid w:val="00C512AB"/>
    <w:rsid w:val="00C55E90"/>
    <w:rsid w:val="00C57C17"/>
    <w:rsid w:val="00C77964"/>
    <w:rsid w:val="00C86E9C"/>
    <w:rsid w:val="00C95DED"/>
    <w:rsid w:val="00CA243E"/>
    <w:rsid w:val="00CB0C32"/>
    <w:rsid w:val="00CB29A4"/>
    <w:rsid w:val="00CE323A"/>
    <w:rsid w:val="00D00168"/>
    <w:rsid w:val="00D07591"/>
    <w:rsid w:val="00D13F3C"/>
    <w:rsid w:val="00D14EDC"/>
    <w:rsid w:val="00D21A6B"/>
    <w:rsid w:val="00D266E9"/>
    <w:rsid w:val="00D27258"/>
    <w:rsid w:val="00D333FB"/>
    <w:rsid w:val="00D369AD"/>
    <w:rsid w:val="00D36D96"/>
    <w:rsid w:val="00D523A9"/>
    <w:rsid w:val="00D524F7"/>
    <w:rsid w:val="00D5594D"/>
    <w:rsid w:val="00D55C88"/>
    <w:rsid w:val="00D6154C"/>
    <w:rsid w:val="00D637B5"/>
    <w:rsid w:val="00D64151"/>
    <w:rsid w:val="00D74967"/>
    <w:rsid w:val="00D80796"/>
    <w:rsid w:val="00D80E48"/>
    <w:rsid w:val="00D811EF"/>
    <w:rsid w:val="00D82A16"/>
    <w:rsid w:val="00D86F91"/>
    <w:rsid w:val="00D95499"/>
    <w:rsid w:val="00DA02DA"/>
    <w:rsid w:val="00DA70BB"/>
    <w:rsid w:val="00DB113E"/>
    <w:rsid w:val="00DB164B"/>
    <w:rsid w:val="00DB164E"/>
    <w:rsid w:val="00DB552D"/>
    <w:rsid w:val="00DC5225"/>
    <w:rsid w:val="00DE2912"/>
    <w:rsid w:val="00DE439F"/>
    <w:rsid w:val="00DE59CF"/>
    <w:rsid w:val="00E00193"/>
    <w:rsid w:val="00E0319C"/>
    <w:rsid w:val="00E04132"/>
    <w:rsid w:val="00E10BDE"/>
    <w:rsid w:val="00E125D2"/>
    <w:rsid w:val="00E1554B"/>
    <w:rsid w:val="00E203CC"/>
    <w:rsid w:val="00E2271F"/>
    <w:rsid w:val="00E23C0B"/>
    <w:rsid w:val="00E3498C"/>
    <w:rsid w:val="00E34B53"/>
    <w:rsid w:val="00E3798B"/>
    <w:rsid w:val="00E40601"/>
    <w:rsid w:val="00E42690"/>
    <w:rsid w:val="00E43BD8"/>
    <w:rsid w:val="00E4421D"/>
    <w:rsid w:val="00E462DF"/>
    <w:rsid w:val="00E467B9"/>
    <w:rsid w:val="00E505E6"/>
    <w:rsid w:val="00E52126"/>
    <w:rsid w:val="00E525F3"/>
    <w:rsid w:val="00E563DB"/>
    <w:rsid w:val="00E619BD"/>
    <w:rsid w:val="00E65028"/>
    <w:rsid w:val="00E6608E"/>
    <w:rsid w:val="00E66641"/>
    <w:rsid w:val="00E71EC3"/>
    <w:rsid w:val="00E76A28"/>
    <w:rsid w:val="00E802B9"/>
    <w:rsid w:val="00E87561"/>
    <w:rsid w:val="00E878C7"/>
    <w:rsid w:val="00E92F97"/>
    <w:rsid w:val="00EA0314"/>
    <w:rsid w:val="00EA0D09"/>
    <w:rsid w:val="00EA7676"/>
    <w:rsid w:val="00EB2B60"/>
    <w:rsid w:val="00EC49A4"/>
    <w:rsid w:val="00ED2AEA"/>
    <w:rsid w:val="00ED62BE"/>
    <w:rsid w:val="00ED6ECE"/>
    <w:rsid w:val="00EE1104"/>
    <w:rsid w:val="00EF4E4F"/>
    <w:rsid w:val="00EF77AF"/>
    <w:rsid w:val="00F13618"/>
    <w:rsid w:val="00F204F2"/>
    <w:rsid w:val="00F34F1A"/>
    <w:rsid w:val="00F42E37"/>
    <w:rsid w:val="00F444C4"/>
    <w:rsid w:val="00F73D1B"/>
    <w:rsid w:val="00F81015"/>
    <w:rsid w:val="00F87CCB"/>
    <w:rsid w:val="00F92184"/>
    <w:rsid w:val="00FA4DC0"/>
    <w:rsid w:val="00FA57C3"/>
    <w:rsid w:val="00FB0454"/>
    <w:rsid w:val="00FB21B2"/>
    <w:rsid w:val="00FB2FDE"/>
    <w:rsid w:val="00FC675C"/>
    <w:rsid w:val="00FE260F"/>
    <w:rsid w:val="00FE30B6"/>
    <w:rsid w:val="00FE67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E19AE"/>
  <w15:chartTrackingRefBased/>
  <w15:docId w15:val="{3AC0B8CA-2B8E-457B-8649-8A7D1C465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Arial" w:hAnsi="Verdana" w:cs="Arial Unicode MS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132"/>
  </w:style>
  <w:style w:type="paragraph" w:styleId="Heading1">
    <w:name w:val="heading 1"/>
    <w:basedOn w:val="Normal"/>
    <w:next w:val="Normal"/>
    <w:link w:val="Heading1Char"/>
    <w:uiPriority w:val="9"/>
    <w:qFormat/>
    <w:rsid w:val="004775B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28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2804"/>
  </w:style>
  <w:style w:type="paragraph" w:styleId="Footer">
    <w:name w:val="footer"/>
    <w:basedOn w:val="Normal"/>
    <w:link w:val="FooterChar"/>
    <w:uiPriority w:val="99"/>
    <w:unhideWhenUsed/>
    <w:rsid w:val="009A28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804"/>
  </w:style>
  <w:style w:type="character" w:styleId="Hyperlink">
    <w:name w:val="Hyperlink"/>
    <w:uiPriority w:val="99"/>
    <w:unhideWhenUsed/>
    <w:rsid w:val="00F7303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75409"/>
    <w:pPr>
      <w:ind w:left="720"/>
    </w:pPr>
  </w:style>
  <w:style w:type="paragraph" w:styleId="NoSpacing">
    <w:name w:val="No Spacing"/>
    <w:uiPriority w:val="1"/>
    <w:qFormat/>
    <w:rsid w:val="004775B5"/>
  </w:style>
  <w:style w:type="character" w:customStyle="1" w:styleId="Heading1Char">
    <w:name w:val="Heading 1 Char"/>
    <w:link w:val="Heading1"/>
    <w:uiPriority w:val="9"/>
    <w:rsid w:val="004775B5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16A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E16A6"/>
    <w:rPr>
      <w:rFonts w:ascii="Tahoma" w:hAnsi="Tahoma" w:cs="Tahoma"/>
      <w:sz w:val="16"/>
      <w:szCs w:val="16"/>
      <w:lang w:val="en-US" w:eastAsia="en-US"/>
    </w:rPr>
  </w:style>
  <w:style w:type="paragraph" w:styleId="CommentText">
    <w:name w:val="annotation text"/>
    <w:basedOn w:val="Normal"/>
    <w:uiPriority w:val="99"/>
    <w:semiHidden/>
    <w:unhideWhenUsed/>
    <w:rsid w:val="00E338F3"/>
  </w:style>
  <w:style w:type="paragraph" w:customStyle="1" w:styleId="Default">
    <w:name w:val="Default"/>
    <w:rsid w:val="003F5C10"/>
    <w:pPr>
      <w:autoSpaceDE w:val="0"/>
      <w:autoSpaceDN w:val="0"/>
      <w:adjustRightInd w:val="0"/>
    </w:pPr>
    <w:rPr>
      <w:rFonts w:ascii="Cambria" w:hAnsi="Cambria" w:cs="Cambr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4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file:///F:\022-Boreas\01-CV's\01-CV%20Leif%20Inbox\ZZ%20-%20Various\200921%20-%20Ping%20Recruit\100286%20-%20B.P\LS@boreastunnelling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F:\022-Boreas\01-CV's\01-CV%20Leif%20Inbox\ZZ%20-%20Various\200921%20-%20Ping%20Recruit\100286%20-%20B.P\LS@boreastunnelling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if%20BoT\Desktop\CV%20BOT-TEMP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B4A85-BD36-4D01-821E-1AB8340DB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BOT-TEMP</Template>
  <TotalTime>1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CURRICULUM VITAE</vt:lpstr>
      <vt:lpstr>CURRICULUM VITAE</vt:lpstr>
    </vt:vector>
  </TitlesOfParts>
  <Company>Microsoft</Company>
  <LinksUpToDate>false</LinksUpToDate>
  <CharactersWithSpaces>145</CharactersWithSpaces>
  <SharedDoc>false</SharedDoc>
  <HLinks>
    <vt:vector size="12" baseType="variant">
      <vt:variant>
        <vt:i4>4522051</vt:i4>
      </vt:variant>
      <vt:variant>
        <vt:i4>15</vt:i4>
      </vt:variant>
      <vt:variant>
        <vt:i4>0</vt:i4>
      </vt:variant>
      <vt:variant>
        <vt:i4>5</vt:i4>
      </vt:variant>
      <vt:variant>
        <vt:lpwstr>F:\022-Boreas\01-CV's\01-CV Leif Inbox\ZZ - Various\200921 - Ping Recruit\100286 - B.P\LS@boreastunnelling.com</vt:lpwstr>
      </vt:variant>
      <vt:variant>
        <vt:lpwstr/>
      </vt:variant>
      <vt:variant>
        <vt:i4>4522051</vt:i4>
      </vt:variant>
      <vt:variant>
        <vt:i4>6</vt:i4>
      </vt:variant>
      <vt:variant>
        <vt:i4>0</vt:i4>
      </vt:variant>
      <vt:variant>
        <vt:i4>5</vt:i4>
      </vt:variant>
      <vt:variant>
        <vt:lpwstr>F:\022-Boreas\01-CV's\01-CV Leif Inbox\ZZ - Various\200921 - Ping Recruit\100286 - B.P\LS@boreastunnelling.com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Leif BoT</dc:creator>
  <cp:keywords/>
  <cp:lastModifiedBy>Leif BoT</cp:lastModifiedBy>
  <cp:revision>2</cp:revision>
  <cp:lastPrinted>2025-05-03T11:30:00Z</cp:lastPrinted>
  <dcterms:created xsi:type="dcterms:W3CDTF">2025-09-09T08:31:00Z</dcterms:created>
  <dcterms:modified xsi:type="dcterms:W3CDTF">2025-09-10T04:05:00Z</dcterms:modified>
</cp:coreProperties>
</file>